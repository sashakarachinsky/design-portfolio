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2C2AA" w14:textId="77777777" w:rsidR="009D6169" w:rsidRPr="009D6169" w:rsidRDefault="009D6169" w:rsidP="009D6169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proofErr w:type="spellStart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>Политика</w:t>
      </w:r>
      <w:proofErr w:type="spellEnd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>отношении</w:t>
      </w:r>
      <w:proofErr w:type="spellEnd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Light" w:hAnsi="Helvetica Neue Light" w:cs="Helvetica Neue Light"/>
          <w:color w:val="191C1F"/>
          <w:sz w:val="28"/>
          <w:szCs w:val="28"/>
          <w:lang w:val="en-US"/>
        </w:rPr>
        <w:t>данных</w:t>
      </w:r>
      <w:proofErr w:type="spellEnd"/>
    </w:p>
    <w:p w14:paraId="23A2CB6D" w14:textId="77777777" w:rsidR="009D6169" w:rsidRPr="009D6169" w:rsidRDefault="009D6169" w:rsidP="009D6169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3762DC01" w14:textId="77777777" w:rsidR="009D6169" w:rsidRPr="009D6169" w:rsidRDefault="009D6169" w:rsidP="009D6169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669EF02C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1.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Общие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положения</w:t>
      </w:r>
      <w:bookmarkStart w:id="0" w:name="_GoBack"/>
      <w:bookmarkEnd w:id="0"/>
      <w:proofErr w:type="spellEnd"/>
    </w:p>
    <w:p w14:paraId="7A70B1B4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05E51E8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proofErr w:type="spellStart"/>
      <w:proofErr w:type="gram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Настоящая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составлена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соответствии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требованиями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Федерального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закона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27.07.2006.</w:t>
      </w:r>
      <w:proofErr w:type="gram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gram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№152-ФЗ «О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»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определяет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порядок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меры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обеспечению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безопасности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 ИП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Вершинина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Елена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Валерьевна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далее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).</w:t>
      </w:r>
      <w:proofErr w:type="gramEnd"/>
    </w:p>
    <w:p w14:paraId="4D791383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38EE6773" w14:textId="77777777" w:rsidR="009D6169" w:rsidRPr="009D6169" w:rsidRDefault="009D6169" w:rsidP="00E02CF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ставит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своей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важнейшей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целью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условием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осуществления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своей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деятельности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соблюдение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прав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свобод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человека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гражданина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числе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защиты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прав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неприкосновенность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частной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жизни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личную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семейную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тайну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2D037EF8" w14:textId="77777777" w:rsidR="009D6169" w:rsidRPr="009D6169" w:rsidRDefault="009D6169" w:rsidP="00E02CF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Настоящая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отношении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далее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применяется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всей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которую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может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получить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о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посетителях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веб-сайта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6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http://voice-practice.online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7A2AC1EA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55E1555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15654A4E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2.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Основные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понятия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используемые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Политике</w:t>
      </w:r>
      <w:proofErr w:type="spellEnd"/>
    </w:p>
    <w:p w14:paraId="69E03F71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AEEB93A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1344C47C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Автоматизированная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помощью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средств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вычислительной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техники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5032776D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Блокирование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временное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прекращение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исключением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случаев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если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необходима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уточнения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);</w:t>
      </w:r>
    </w:p>
    <w:p w14:paraId="3B1C7B25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Веб-сайт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совокупность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графических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информационных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материалов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а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также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программ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ЭВМ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баз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обеспечивающих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доступность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сети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интернет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сетевому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адресу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7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http://voice-practice.online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4EAD1F85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Информационная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система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—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совокупность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содержащихся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базах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обеспечивающих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информационных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технологий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технических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средств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629F0C6D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Обезличивание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—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результате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которых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невозможно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определить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без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использования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дополнительной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принадлежность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lastRenderedPageBreak/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конкретному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субъекту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0AACAD02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любое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операция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совокупность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операций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совершаемых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использованием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средств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автоматизации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без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использования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таких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средств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включая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сбор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запись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систематизацию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накопление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хранение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уточнение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обновление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изменение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извлечение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использование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распространение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предоставление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доступ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обезличивание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блокирование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удаление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уничтожение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1D75DF6C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государственный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орган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муниципальный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орган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юридическое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физическое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самостоятельно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совместно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другими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лицами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организующие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осуществляющие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а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также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определяющие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цели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состав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подлежащих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операции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совершаемые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4E0906D4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относящаяся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прямо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косвенно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к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определенному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определяемому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веб-сайта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8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http://voice-practice.online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4B57CFA0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посетитель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веб-сайта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9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http://voice-practice.online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02C51A73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Предоставление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направленные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раскрытие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определенному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определенному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кругу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5E9461C7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Распространение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направленные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раскрытие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неопределенному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кругу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ознакомление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данными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неограниченного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круга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числе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обнародование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средствах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массовой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размещение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информационно-телекоммуникационных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сетях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предоставление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доступа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к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каким-либо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способом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7D77EB61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Трансграничная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территорию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иностранного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государства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органу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власти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иностранного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государства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иностранному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физическому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иностранному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юридическому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7C8DE225" w14:textId="77777777" w:rsidR="009D6169" w:rsidRPr="009D6169" w:rsidRDefault="009D6169" w:rsidP="00E02CFD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Уничтожение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–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результате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которых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уничтожаются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безвозвратно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невозможностью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дальнейшего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восстановления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содержания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информационной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системе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)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результате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которых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уничтожаются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материальные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носители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6A2993A9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8129BBA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CED0689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3.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может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обрабатывать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следующие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персональные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Пользователя</w:t>
      </w:r>
      <w:proofErr w:type="spellEnd"/>
    </w:p>
    <w:p w14:paraId="0C20990E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99C550C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D779895" w14:textId="77777777" w:rsidR="009D6169" w:rsidRPr="009D6169" w:rsidRDefault="009D6169" w:rsidP="00E02CF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Фамилия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имя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отчество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50256332" w14:textId="77777777" w:rsidR="009D6169" w:rsidRPr="009D6169" w:rsidRDefault="009D6169" w:rsidP="00E02CF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Электронный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адрес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455B518D" w14:textId="77777777" w:rsidR="009D6169" w:rsidRPr="009D6169" w:rsidRDefault="009D6169" w:rsidP="00E02CF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Номера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телефонов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;</w:t>
      </w:r>
    </w:p>
    <w:p w14:paraId="5B5466A3" w14:textId="77777777" w:rsidR="009D6169" w:rsidRPr="009D6169" w:rsidRDefault="009D6169" w:rsidP="00E02CF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Также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сайте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происходит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сбор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обезличенных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о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посетителях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т.ч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.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файлов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«cookie»)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помощью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сервисов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интернет-статистики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Яндекс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Метрика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Гугл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Аналитика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других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).</w:t>
      </w:r>
    </w:p>
    <w:p w14:paraId="4FF261F1" w14:textId="77777777" w:rsidR="009D6169" w:rsidRDefault="009D6169" w:rsidP="00E02CF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Вышеперечисленные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далее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тексту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объединены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общим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понятием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20A43584" w14:textId="77777777" w:rsidR="009D6169" w:rsidRPr="009D6169" w:rsidRDefault="009D6169" w:rsidP="00E02CF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6A5D00F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322BB7C0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4.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Цели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данных</w:t>
      </w:r>
      <w:proofErr w:type="spellEnd"/>
    </w:p>
    <w:p w14:paraId="52351498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963EEDF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69CFD12D" w14:textId="77777777" w:rsidR="009D6169" w:rsidRPr="009D6169" w:rsidRDefault="009D6169" w:rsidP="00E02CFD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Цель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— 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информирование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посредством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отправки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электронных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писем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6498A853" w14:textId="77777777" w:rsidR="009D6169" w:rsidRPr="009D6169" w:rsidRDefault="009D6169" w:rsidP="00E02CFD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Также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имеет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право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направлять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уведомления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о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новых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продуктах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услугах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специальных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предложениях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различных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событиях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.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всегда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может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отказаться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получения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информационных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сообщений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направив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письмо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адрес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электронной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почты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10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info@elenavershinina.ru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 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пометкой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«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Отказ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уведомлениях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о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новых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продуктах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услугах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специальных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предложениях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».</w:t>
      </w:r>
    </w:p>
    <w:p w14:paraId="4F7E7774" w14:textId="77777777" w:rsidR="009D6169" w:rsidRPr="009D6169" w:rsidRDefault="009D6169" w:rsidP="00E02CFD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Обезличенные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собираемые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помощью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сервисов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интернет-статистики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служат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сбора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информации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о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действиях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сайте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улучшения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качества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сайта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содержания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41B98E48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069444A4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0119EAF3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5.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Правовые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основания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данных</w:t>
      </w:r>
      <w:proofErr w:type="spellEnd"/>
    </w:p>
    <w:p w14:paraId="5A571590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9E31260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7744C2BD" w14:textId="77777777" w:rsidR="009D6169" w:rsidRPr="009D6169" w:rsidRDefault="009D6169" w:rsidP="00E02CFD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обрабатывает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только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случае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заполнения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и/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отправки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самостоятельно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через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специальные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формы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расположенные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сайте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11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http://voice-practice.online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.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Заполняя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соответствующие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формы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и/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отправляя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свои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выражает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свое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согласие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23EFD302" w14:textId="77777777" w:rsidR="009D6169" w:rsidRPr="009D6169" w:rsidRDefault="009D6169" w:rsidP="00E02CFD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обрабатывает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обезличенные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о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случае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если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это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разрешено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настройках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браузера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(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включено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сохранение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файлов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«cookie»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использование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технологии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JavaScript).</w:t>
      </w:r>
    </w:p>
    <w:p w14:paraId="427EC16D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</w:p>
    <w:p w14:paraId="13CF5A4D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14C7FE70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6.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Порядок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сбора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хранения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передачи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других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видов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данных</w:t>
      </w:r>
      <w:proofErr w:type="spellEnd"/>
    </w:p>
    <w:p w14:paraId="5778C695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4F672F4C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proofErr w:type="spellStart"/>
      <w:proofErr w:type="gram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Безопасность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которые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обрабатываются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обеспечивается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путем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реализации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правовых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организационных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технических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мер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необходимых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выполнения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полном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объеме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требований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действующего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законодательства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области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защиты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  <w:proofErr w:type="gramEnd"/>
    </w:p>
    <w:p w14:paraId="448E6966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266E5263" w14:textId="77777777" w:rsidR="009D6169" w:rsidRPr="009D6169" w:rsidRDefault="009D6169" w:rsidP="00E02CFD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обеспечивает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сохранность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принимает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все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возможные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меры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исключающие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доступ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к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неуполномоченных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715B5BC1" w14:textId="77777777" w:rsidR="009D6169" w:rsidRPr="009D6169" w:rsidRDefault="009D6169" w:rsidP="00E02CFD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никогда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каких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условиях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будут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переданы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третьим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лицам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исключением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случаев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связанных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исполнением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действующего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законодательства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58DBF95E" w14:textId="77777777" w:rsidR="009D6169" w:rsidRPr="009D6169" w:rsidRDefault="009D6169" w:rsidP="00E02CFD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случае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выявления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неточностей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может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актуализировать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самостоятельно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путем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направления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уведомление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адрес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электронной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почты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12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info@elenavershinina.ru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 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пометкой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«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Актуализация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».</w:t>
      </w:r>
    </w:p>
    <w:p w14:paraId="09FA678A" w14:textId="77777777" w:rsidR="009D6169" w:rsidRPr="009D6169" w:rsidRDefault="009D6169" w:rsidP="00E02CFD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Срок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является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неограниченным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.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может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момент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отозвать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свое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согласие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направив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уведомление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посредством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электронной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почты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электронный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адрес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Оператора</w:t>
      </w:r>
      <w:hyperlink r:id="rId13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info@elenavershinina.ru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 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пометкой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«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Отзыв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согласия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».</w:t>
      </w:r>
    </w:p>
    <w:p w14:paraId="6662CB2F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7719B0CC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7.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Трансграничная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передача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данных</w:t>
      </w:r>
      <w:proofErr w:type="spellEnd"/>
    </w:p>
    <w:p w14:paraId="2FA08370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3BDF26F2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7AE5E1C9" w14:textId="77777777" w:rsidR="009D6169" w:rsidRPr="009D6169" w:rsidRDefault="009D6169" w:rsidP="00E02CFD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начала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осуществления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трансграничной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обязан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убедиться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что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иностранным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государством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территорию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которого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предполагается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осуществлять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обеспечивается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надежная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защита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прав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субъектов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6013CDFC" w14:textId="77777777" w:rsidR="009D6169" w:rsidRPr="009D6169" w:rsidRDefault="009D6169" w:rsidP="00E02CFD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Трансграничная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территории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иностранных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государств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отвечающих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вышеуказанным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требованиям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может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осуществляться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только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случае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наличия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согласия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письменной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форме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субъекта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трансграничную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передачу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и/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или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исполнения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договора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стороной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которого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является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субъект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72D22106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0249D347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653AF414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8.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Заключительные</w:t>
      </w:r>
      <w:proofErr w:type="spellEnd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 Medium" w:hAnsi="Helvetica Neue Medium" w:cs="Helvetica Neue Medium"/>
          <w:color w:val="191C1F"/>
          <w:sz w:val="28"/>
          <w:szCs w:val="28"/>
          <w:lang w:val="en-US"/>
        </w:rPr>
        <w:t>положения</w:t>
      </w:r>
      <w:proofErr w:type="spellEnd"/>
    </w:p>
    <w:p w14:paraId="21B28055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57F1F7EC" w14:textId="77777777" w:rsidR="009D6169" w:rsidRPr="009D6169" w:rsidRDefault="009D6169" w:rsidP="00E02CFD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</w:p>
    <w:p w14:paraId="78C0F7AA" w14:textId="77777777" w:rsidR="009D6169" w:rsidRPr="009D6169" w:rsidRDefault="009D6169" w:rsidP="00E02CFD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Пользователь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может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получить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разъяснения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интересующим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вопросам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касающимся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его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,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обратившись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к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с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помощью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электронной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почты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14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info@elenavershinina.ru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1DEA3A48" w14:textId="77777777" w:rsidR="009D6169" w:rsidRPr="009D6169" w:rsidRDefault="009D6169" w:rsidP="00E02CFD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191C1F"/>
          <w:sz w:val="28"/>
          <w:szCs w:val="28"/>
          <w:lang w:val="en-US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документе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будут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отражены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любые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изменения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обработки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персональных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данных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Оператором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.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действует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бессрочно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замены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ее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новой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версией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</w:p>
    <w:p w14:paraId="3DCAAA02" w14:textId="77777777" w:rsidR="003663AE" w:rsidRPr="009D6169" w:rsidRDefault="009D6169" w:rsidP="00E02CFD">
      <w:pPr>
        <w:jc w:val="both"/>
        <w:rPr>
          <w:sz w:val="28"/>
          <w:szCs w:val="28"/>
        </w:rPr>
      </w:pP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r w:rsidRPr="009D6169">
        <w:rPr>
          <w:rFonts w:ascii="Helvetica Neue" w:hAnsi="Helvetica Neue" w:cs="Helvetica Neue"/>
          <w:color w:val="191C1F"/>
          <w:kern w:val="1"/>
          <w:sz w:val="28"/>
          <w:szCs w:val="28"/>
          <w:lang w:val="en-US"/>
        </w:rPr>
        <w:tab/>
      </w:r>
      <w:proofErr w:type="spellStart"/>
      <w:proofErr w:type="gram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Актуальная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версия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Политики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свободном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доступе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расположена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в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сети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Интернет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по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 xml:space="preserve"> </w:t>
      </w:r>
      <w:proofErr w:type="spellStart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адресу</w:t>
      </w:r>
      <w:proofErr w:type="spellEnd"/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 </w:t>
      </w:r>
      <w:hyperlink r:id="rId15" w:history="1">
        <w:r w:rsidRPr="009D6169">
          <w:rPr>
            <w:rFonts w:ascii="Helvetica Neue" w:hAnsi="Helvetica Neue" w:cs="Helvetica Neue"/>
            <w:color w:val="0000C0"/>
            <w:sz w:val="28"/>
            <w:szCs w:val="28"/>
            <w:u w:val="single" w:color="0000C0"/>
            <w:lang w:val="en-US"/>
          </w:rPr>
          <w:t>http://voice-practice.online</w:t>
        </w:r>
      </w:hyperlink>
      <w:r w:rsidRPr="009D6169">
        <w:rPr>
          <w:rFonts w:ascii="Helvetica Neue" w:hAnsi="Helvetica Neue" w:cs="Helvetica Neue"/>
          <w:color w:val="191C1F"/>
          <w:sz w:val="28"/>
          <w:szCs w:val="28"/>
          <w:lang w:val="en-US"/>
        </w:rPr>
        <w:t>.</w:t>
      </w:r>
      <w:proofErr w:type="gramEnd"/>
    </w:p>
    <w:sectPr w:rsidR="003663AE" w:rsidRPr="009D6169" w:rsidSect="003663A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Helvetica Neue Light">
    <w:panose1 w:val="02000403000000020004"/>
    <w:charset w:val="00"/>
    <w:family w:val="auto"/>
    <w:pitch w:val="variable"/>
    <w:sig w:usb0="8000007F" w:usb1="0000000A" w:usb2="00000000" w:usb3="00000000" w:csb0="00000007" w:csb1="00000000"/>
  </w:font>
  <w:font w:name="Helvetica Neue Medium">
    <w:panose1 w:val="020B0604020202020204"/>
    <w:charset w:val="00"/>
    <w:family w:val="auto"/>
    <w:pitch w:val="variable"/>
    <w:sig w:usb0="8000000F" w:usb1="10002042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169"/>
    <w:rsid w:val="003663AE"/>
    <w:rsid w:val="009D6169"/>
    <w:rsid w:val="00E0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A99869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google.com/url?q=http%3A%2F%2Fvoice-practice.online&amp;sa=D&amp;sntz=1&amp;usg=AFQjCNFHRmsV2PtKERE3_BuW-LLi3-lltA" TargetMode="External"/><Relationship Id="rId12" Type="http://schemas.openxmlformats.org/officeDocument/2006/relationships/hyperlink" Target="https://mail.google.com/mail/u/0/h/1p0grdm1ldam6/?&amp;cs=wh&amp;v=b&amp;to=info@elenavershinina.ru" TargetMode="External"/><Relationship Id="rId13" Type="http://schemas.openxmlformats.org/officeDocument/2006/relationships/hyperlink" Target="https://mail.google.com/mail/u/0/h/1p0grdm1ldam6/?&amp;cs=wh&amp;v=b&amp;to=info@elenavershinina.ru" TargetMode="External"/><Relationship Id="rId14" Type="http://schemas.openxmlformats.org/officeDocument/2006/relationships/hyperlink" Target="https://mail.google.com/mail/u/0/h/1p0grdm1ldam6/?&amp;cs=wh&amp;v=b&amp;to=info@elenavershinina.ru" TargetMode="External"/><Relationship Id="rId15" Type="http://schemas.openxmlformats.org/officeDocument/2006/relationships/hyperlink" Target="http://www.google.com/url?q=http%3A%2F%2Fvoice-practice.online&amp;sa=D&amp;sntz=1&amp;usg=AFQjCNFHRmsV2PtKERE3_BuW-LLi3-lltA" TargetMode="Externa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google.com/url?q=http%3A%2F%2Fvoice-practice.online&amp;sa=D&amp;sntz=1&amp;usg=AFQjCNFHRmsV2PtKERE3_BuW-LLi3-lltA" TargetMode="External"/><Relationship Id="rId7" Type="http://schemas.openxmlformats.org/officeDocument/2006/relationships/hyperlink" Target="http://www.google.com/url?q=http%3A%2F%2Fvoice-practice.online&amp;sa=D&amp;sntz=1&amp;usg=AFQjCNFHRmsV2PtKERE3_BuW-LLi3-lltA" TargetMode="External"/><Relationship Id="rId8" Type="http://schemas.openxmlformats.org/officeDocument/2006/relationships/hyperlink" Target="http://www.google.com/url?q=http%3A%2F%2Fvoice-practice.online&amp;sa=D&amp;sntz=1&amp;usg=AFQjCNFHRmsV2PtKERE3_BuW-LLi3-lltA" TargetMode="External"/><Relationship Id="rId9" Type="http://schemas.openxmlformats.org/officeDocument/2006/relationships/hyperlink" Target="http://www.google.com/url?q=http%3A%2F%2Fvoice-practice.online&amp;sa=D&amp;sntz=1&amp;usg=AFQjCNFHRmsV2PtKERE3_BuW-LLi3-lltA" TargetMode="External"/><Relationship Id="rId10" Type="http://schemas.openxmlformats.org/officeDocument/2006/relationships/hyperlink" Target="https://mail.google.com/mail/u/0/h/1p0grdm1ldam6/?&amp;cs=wh&amp;v=b&amp;to=info@elenavershinina.ru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1410</Words>
  <Characters>8038</Characters>
  <Application>Microsoft Macintosh Word</Application>
  <DocSecurity>0</DocSecurity>
  <Lines>66</Lines>
  <Paragraphs>18</Paragraphs>
  <ScaleCrop>false</ScaleCrop>
  <Company>STATUS REALTY</Company>
  <LinksUpToDate>false</LinksUpToDate>
  <CharactersWithSpaces>9430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VERSHININA</dc:creator>
  <cp:keywords/>
  <dc:description/>
  <cp:lastModifiedBy>mac VERSHININA</cp:lastModifiedBy>
  <cp:revision>2</cp:revision>
  <dcterms:created xsi:type="dcterms:W3CDTF">2018-09-11T08:58:00Z</dcterms:created>
  <dcterms:modified xsi:type="dcterms:W3CDTF">2018-09-11T10:03:00Z</dcterms:modified>
</cp:coreProperties>
</file>